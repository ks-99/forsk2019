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png" ContentType="image/png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82" w:lineRule="exact" w:line="220"/>
        <w:ind w:left="100"/>
      </w:pPr>
      <w:r>
        <w:pict>
          <v:group style="position:absolute;margin-left:70.15pt;margin-top:1.14594pt;width:471.7pt;height:2.26pt;mso-position-horizontal-relative:page;mso-position-vertical-relative:paragraph;z-index:-210" coordorigin="1403,23" coordsize="9434,45">
            <v:shape style="position:absolute;left:1411;top:60;width:3163;height:0" coordorigin="1411,60" coordsize="3163,0" path="m1411,60l4574,60e" filled="f" stroked="t" strokeweight="0.820004pt" strokecolor="#000000">
              <v:path arrowok="t"/>
            </v:shape>
            <v:shape style="position:absolute;left:1411;top:31;width:3163;height:0" coordorigin="1411,31" coordsize="3163,0" path="m1411,31l4574,31e" filled="f" stroked="t" strokeweight="0.82pt" strokecolor="#000000">
              <v:path arrowok="t"/>
            </v:shape>
            <v:shape style="position:absolute;left:4574;top:60;width:4574;height:0" coordorigin="4574,60" coordsize="4574,0" path="m4574,60l9149,60e" filled="f" stroked="t" strokeweight="0.820004pt" strokecolor="#000000">
              <v:path arrowok="t"/>
            </v:shape>
            <v:shape style="position:absolute;left:4574;top:31;width:4574;height:0" coordorigin="4574,31" coordsize="4574,0" path="m4574,31l9149,31e" filled="f" stroked="t" strokeweight="0.82pt" strokecolor="#000000">
              <v:path arrowok="t"/>
            </v:shape>
            <v:shape style="position:absolute;left:9149;top:60;width:1680;height:0" coordorigin="9149,60" coordsize="1680,0" path="m9149,60l10829,60e" filled="f" stroked="t" strokeweight="0.820004pt" strokecolor="#000000">
              <v:path arrowok="t"/>
            </v:shape>
            <v:shape style="position:absolute;left:9149;top:31;width:1680;height:0" coordorigin="9149,31" coordsize="1680,0" path="m9149,31l10829,31e" filled="f" stroked="t" strokeweight="0.82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Problem</w:t>
      </w:r>
      <w:r>
        <w:rPr>
          <w:rFonts w:cs="Times New Roman" w:hAnsi="Times New Roman" w:eastAsia="Times New Roman" w:ascii="Times New Roman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Statement</w:t>
      </w:r>
      <w:r>
        <w:rPr>
          <w:rFonts w:cs="Times New Roman" w:hAnsi="Times New Roman" w:eastAsia="Times New Roman" w:ascii="Times New Roman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1: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Rule="exact" w:line="220"/>
        <w:sectPr>
          <w:pgSz w:w="12240" w:h="15840"/>
          <w:pgMar w:top="960" w:bottom="280" w:left="1340" w:right="1340"/>
        </w:sectPr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33"/>
        <w:ind w:left="100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Dataset: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Thanksgiving.csv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2" w:lineRule="exact" w:line="220"/>
        <w:ind w:left="100" w:right="-50"/>
      </w:pP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Filename:</w:t>
      </w:r>
      <w:r>
        <w:rPr>
          <w:rFonts w:cs="Times New Roman" w:hAnsi="Times New Roman" w:eastAsia="Times New Roman" w:ascii="Times New Roman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Save</w:t>
      </w:r>
      <w:r>
        <w:rPr>
          <w:rFonts w:cs="Times New Roman" w:hAnsi="Times New Roman" w:eastAsia="Times New Roman" w:ascii="Times New Roman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file</w:t>
      </w:r>
      <w:r>
        <w:rPr>
          <w:rFonts w:cs="Times New Roman" w:hAnsi="Times New Roman" w:eastAsia="Times New Roman" w:ascii="Times New Roman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Tha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br w:type="column"/>
      </w: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sectPr>
          <w:type w:val="continuous"/>
          <w:pgSz w:w="12240" w:h="15840"/>
          <w:pgMar w:top="960" w:bottom="280" w:left="1340" w:right="1340"/>
          <w:cols w:num="2" w:equalWidth="off">
            <w:col w:w="3155" w:space="129"/>
            <w:col w:w="6276"/>
          </w:cols>
        </w:sectPr>
      </w:pPr>
      <w:r>
        <w:pict>
          <v:shape type="#_x0000_t202" style="position:absolute;margin-left:224.735pt;margin-top:-0.624062pt;width:72.7447pt;height:12pt;mso-position-horizontal-relative:page;mso-position-vertical-relative:paragraph;z-index:-211" filled="f" stroked="f">
            <v:textbox inset="0,0,0,0">
              <w:txbxContent>
                <w:p>
                  <w:pPr>
                    <w:rPr>
                      <w:rFonts w:cs="Times New Roman" w:hAnsi="Times New Roman" w:eastAsia="Times New Roman" w:ascii="Times New Roman"/>
                      <w:sz w:val="20"/>
                      <w:szCs w:val="20"/>
                    </w:rPr>
                    <w:jc w:val="left"/>
                    <w:spacing w:before="12" w:lineRule="exact" w:line="220"/>
                  </w:pPr>
                  <w:r>
                    <w:rPr>
                      <w:rFonts w:cs="Times New Roman" w:hAnsi="Times New Roman" w:eastAsia="Times New Roman" w:ascii="Times New Roman"/>
                      <w:w w:val="99"/>
                      <w:sz w:val="20"/>
                      <w:szCs w:val="20"/>
                    </w:rPr>
                    <w:t>n</w:t>
                  </w:r>
                  <w:r>
                    <w:rPr>
                      <w:rFonts w:cs="Times New Roman" w:hAnsi="Times New Roman" w:eastAsia="Times New Roman" w:ascii="Times New Roman"/>
                      <w:w w:val="100"/>
                      <w:sz w:val="20"/>
                      <w:szCs w:val="20"/>
                    </w:rPr>
                  </w:r>
                </w:p>
              </w:txbxContent>
            </v:textbox>
            <w10:wrap type="none"/>
          </v:shape>
        </w:pict>
      </w:r>
      <w:r>
        <w:pict>
          <v:group style="position:absolute;margin-left:228.72pt;margin-top:-0.624062pt;width:68.76pt;height:12pt;mso-position-horizontal-relative:page;mso-position-vertical-relative:paragraph;z-index:-209" coordorigin="4574,-12" coordsize="1375,240">
            <v:shape style="position:absolute;left:4574;top:-12;width:1375;height:240" coordorigin="4574,-12" coordsize="1375,240" path="m4574,-12l5950,-12,5950,228,4574,228,4574,-12xe" filled="t" fillcolor="#FFFFFF" stroked="f">
              <v:path arrowok="t"/>
              <v:fill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ksgiving.pbix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33" w:lineRule="exact" w:line="220"/>
        <w:ind w:left="100"/>
      </w:pP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Q1.</w:t>
      </w:r>
      <w:r>
        <w:rPr>
          <w:rFonts w:cs="Times New Roman" w:hAnsi="Times New Roman" w:eastAsia="Times New Roman" w:ascii="Times New Roman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Discover</w:t>
      </w:r>
      <w:r>
        <w:rPr>
          <w:rFonts w:cs="Times New Roman" w:hAnsi="Times New Roman" w:eastAsia="Times New Roman" w:ascii="Times New Roman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regional</w:t>
      </w:r>
      <w:r>
        <w:rPr>
          <w:rFonts w:cs="Times New Roman" w:hAnsi="Times New Roman" w:eastAsia="Times New Roman" w:ascii="Times New Roman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income-based</w:t>
      </w:r>
      <w:r>
        <w:rPr>
          <w:rFonts w:cs="Times New Roman" w:hAnsi="Times New Roman" w:eastAsia="Times New Roman" w:ascii="Times New Roman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patterns</w:t>
      </w:r>
      <w:r>
        <w:rPr>
          <w:rFonts w:cs="Times New Roman" w:hAnsi="Times New Roman" w:eastAsia="Times New Roman" w:ascii="Times New Roman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what</w:t>
      </w:r>
      <w:r>
        <w:rPr>
          <w:rFonts w:cs="Times New Roman" w:hAnsi="Times New Roman" w:eastAsia="Times New Roman" w:ascii="Times New Roman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Americans</w:t>
      </w:r>
      <w:r>
        <w:rPr>
          <w:rFonts w:cs="Times New Roman" w:hAnsi="Times New Roman" w:eastAsia="Times New Roman" w:ascii="Times New Roman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eat</w:t>
      </w:r>
      <w:r>
        <w:rPr>
          <w:rFonts w:cs="Times New Roman" w:hAnsi="Times New Roman" w:eastAsia="Times New Roman" w:ascii="Times New Roman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Thanksgiving.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7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31"/>
      </w:pPr>
      <w:r>
        <w:pict>
          <v:shape type="#_x0000_t75" style="width:459.6pt;height:263.16pt">
            <v:imagedata o:title="" r:id="rId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4" w:lineRule="exact" w:line="220"/>
        <w:sectPr>
          <w:type w:val="continuous"/>
          <w:pgSz w:w="12240" w:h="15840"/>
          <w:pgMar w:top="960" w:bottom="280" w:left="1340" w:right="1340"/>
        </w:sectPr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33" w:lineRule="exact" w:line="220"/>
        <w:ind w:left="100" w:right="-50"/>
      </w:pP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Q2.Compare</w:t>
      </w:r>
      <w:r>
        <w:rPr>
          <w:rFonts w:cs="Times New Roman" w:hAnsi="Times New Roman" w:eastAsia="Times New Roman" w:ascii="Times New Roman"/>
          <w:w w:val="100"/>
          <w:position w:val="-1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income</w:t>
      </w:r>
      <w:r>
        <w:rPr>
          <w:rFonts w:cs="Times New Roman" w:hAnsi="Times New Roman" w:eastAsia="Times New Roman" w:ascii="Times New Roman"/>
          <w:w w:val="100"/>
          <w:position w:val="-1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between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33" w:lineRule="exact" w:line="220"/>
        <w:sectPr>
          <w:type w:val="continuous"/>
          <w:pgSz w:w="12240" w:h="15840"/>
          <w:pgMar w:top="960" w:bottom="280" w:left="1340" w:right="1340"/>
          <w:cols w:num="2" w:equalWidth="off">
            <w:col w:w="3210" w:space="143"/>
            <w:col w:w="6207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people</w:t>
      </w:r>
      <w:r>
        <w:rPr>
          <w:rFonts w:cs="Times New Roman" w:hAnsi="Times New Roman" w:eastAsia="Times New Roman" w:ascii="Times New Roman"/>
          <w:w w:val="100"/>
          <w:position w:val="-1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who</w:t>
      </w:r>
      <w:r>
        <w:rPr>
          <w:rFonts w:cs="Times New Roman" w:hAnsi="Times New Roman" w:eastAsia="Times New Roman" w:ascii="Times New Roman"/>
          <w:w w:val="100"/>
          <w:position w:val="-1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tend</w:t>
      </w:r>
      <w:r>
        <w:rPr>
          <w:rFonts w:cs="Times New Roman" w:hAnsi="Times New Roman" w:eastAsia="Times New Roman" w:ascii="Times New Roman"/>
          <w:w w:val="100"/>
          <w:position w:val="-1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w w:val="100"/>
          <w:position w:val="-1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eat</w:t>
      </w:r>
      <w:r>
        <w:rPr>
          <w:rFonts w:cs="Times New Roman" w:hAnsi="Times New Roman" w:eastAsia="Times New Roman" w:ascii="Times New Roman"/>
          <w:w w:val="100"/>
          <w:position w:val="-1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homemade</w:t>
      </w:r>
      <w:r>
        <w:rPr>
          <w:rFonts w:cs="Times New Roman" w:hAnsi="Times New Roman" w:eastAsia="Times New Roman" w:ascii="Times New Roman"/>
          <w:w w:val="100"/>
          <w:position w:val="-1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cranberry</w:t>
      </w:r>
      <w:r>
        <w:rPr>
          <w:rFonts w:cs="Times New Roman" w:hAnsi="Times New Roman" w:eastAsia="Times New Roman" w:ascii="Times New Roman"/>
          <w:w w:val="100"/>
          <w:position w:val="-1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sauce</w:t>
      </w:r>
      <w:r>
        <w:rPr>
          <w:rFonts w:cs="Times New Roman" w:hAnsi="Times New Roman" w:eastAsia="Times New Roman" w:ascii="Times New Roman"/>
          <w:w w:val="100"/>
          <w:position w:val="-1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7"/>
        <w:ind w:left="100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Thanksgiving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vs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people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who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eat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canned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cranberry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sauce?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31"/>
        <w:sectPr>
          <w:type w:val="continuous"/>
          <w:pgSz w:w="12240" w:h="15840"/>
          <w:pgMar w:top="960" w:bottom="280" w:left="1340" w:right="1340"/>
        </w:sectPr>
      </w:pPr>
      <w:r>
        <w:pict>
          <v:shape type="#_x0000_t75" style="width:462.36pt;height:270.72pt">
            <v:imagedata o:title="" r:id="rId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75"/>
        <w:ind w:left="100" w:right="-54"/>
      </w:pPr>
      <w:r>
        <w:pict>
          <v:shape type="#_x0000_t202" style="position:absolute;margin-left:220.178pt;margin-top:15.2459pt;width:91.7019pt;height:12pt;mso-position-horizontal-relative:page;mso-position-vertical-relative:paragraph;z-index:-208" filled="f" stroked="f">
            <v:textbox inset="0,0,0,0">
              <w:txbxContent>
                <w:p>
                  <w:pPr>
                    <w:rPr>
                      <w:rFonts w:cs="Times New Roman" w:hAnsi="Times New Roman" w:eastAsia="Times New Roman" w:ascii="Times New Roman"/>
                      <w:sz w:val="20"/>
                      <w:szCs w:val="20"/>
                    </w:rPr>
                    <w:jc w:val="left"/>
                    <w:spacing w:before="12" w:lineRule="exact" w:line="220"/>
                  </w:pPr>
                  <w:r>
                    <w:rPr>
                      <w:rFonts w:cs="Times New Roman" w:hAnsi="Times New Roman" w:eastAsia="Times New Roman" w:ascii="Times New Roman"/>
                      <w:w w:val="99"/>
                      <w:sz w:val="20"/>
                      <w:szCs w:val="20"/>
                    </w:rPr>
                    <w:t>m</w:t>
                  </w:r>
                  <w:r>
                    <w:rPr>
                      <w:rFonts w:cs="Times New Roman" w:hAnsi="Times New Roman" w:eastAsia="Times New Roman" w:ascii="Times New Roman"/>
                      <w:w w:val="100"/>
                      <w:sz w:val="20"/>
                      <w:szCs w:val="20"/>
                    </w:rPr>
                  </w:r>
                </w:p>
              </w:txbxContent>
            </v:textbox>
            <w10:wrap type="none"/>
          </v:shape>
        </w:pict>
      </w:r>
      <w:r>
        <w:pict>
          <v:group style="position:absolute;margin-left:73.56pt;margin-top:14.8709pt;width:468.72pt;height:285.135pt;mso-position-horizontal-relative:page;mso-position-vertical-relative:paragraph;z-index:-205" coordorigin="1471,297" coordsize="9374,5703">
            <v:shape type="#_x0000_t75" style="position:absolute;left:1471;top:547;width:9374;height:5453">
              <v:imagedata o:title="" r:id="rId6"/>
            </v:shape>
            <v:shape style="position:absolute;left:4574;top:305;width:1663;height:240" coordorigin="4574,305" coordsize="1663,240" path="m4574,305l6238,305,6238,545,4574,545,4574,305xe" filled="t" fillcolor="#FFFFFF" stroked="f">
              <v:path arrowok="t"/>
              <v:fill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Q3.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Find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average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income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2"/>
        <w:ind w:left="100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Thanksgiving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(Canned,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Home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11"/>
          <w:szCs w:val="11"/>
        </w:rPr>
        <w:jc w:val="left"/>
        <w:spacing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100"/>
      </w:pP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Q4.</w:t>
      </w:r>
      <w:r>
        <w:rPr>
          <w:rFonts w:cs="Times New Roman" w:hAnsi="Times New Roman" w:eastAsia="Times New Roman" w:ascii="Times New Roman"/>
          <w:w w:val="100"/>
          <w:position w:val="-1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Find</w:t>
      </w:r>
      <w:r>
        <w:rPr>
          <w:rFonts w:cs="Times New Roman" w:hAnsi="Times New Roman" w:eastAsia="Times New Roman" w:ascii="Times New Roman"/>
          <w:w w:val="100"/>
          <w:position w:val="-1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w w:val="100"/>
          <w:position w:val="-1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number</w:t>
      </w:r>
      <w:r>
        <w:rPr>
          <w:rFonts w:cs="Times New Roman" w:hAnsi="Times New Roman" w:eastAsia="Times New Roman" w:ascii="Times New Roman"/>
          <w:w w:val="100"/>
          <w:position w:val="-1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w w:val="100"/>
          <w:position w:val="-1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peopl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75" w:lineRule="auto" w:line="252"/>
        <w:ind w:right="726" w:firstLine="107"/>
      </w:pPr>
      <w:r>
        <w:br w:type="column"/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people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who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served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each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type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cranberry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sauce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ade,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None,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etc).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lineRule="exact" w:line="220"/>
        <w:ind w:left="99"/>
        <w:sectPr>
          <w:pgSz w:w="12240" w:h="15840"/>
          <w:pgMar w:top="660" w:bottom="280" w:left="1340" w:right="680"/>
          <w:cols w:num="2" w:equalWidth="off">
            <w:col w:w="3240" w:space="21"/>
            <w:col w:w="6959"/>
          </w:cols>
        </w:sectPr>
      </w:pPr>
      <w:r>
        <w:pict>
          <v:shape type="#_x0000_t202" style="position:absolute;margin-left:224.722pt;margin-top:-0.624062pt;width:232.718pt;height:12pt;mso-position-horizontal-relative:page;mso-position-vertical-relative:paragraph;z-index:-207" filled="f" stroked="f">
            <v:textbox inset="0,0,0,0">
              <w:txbxContent>
                <w:p>
                  <w:pPr>
                    <w:rPr>
                      <w:rFonts w:cs="Times New Roman" w:hAnsi="Times New Roman" w:eastAsia="Times New Roman" w:ascii="Times New Roman"/>
                      <w:sz w:val="20"/>
                      <w:szCs w:val="20"/>
                    </w:rPr>
                    <w:jc w:val="left"/>
                    <w:spacing w:before="12" w:lineRule="exact" w:line="220"/>
                  </w:pPr>
                  <w:r>
                    <w:rPr>
                      <w:rFonts w:cs="Times New Roman" w:hAnsi="Times New Roman" w:eastAsia="Times New Roman" w:ascii="Times New Roman"/>
                      <w:w w:val="99"/>
                      <w:sz w:val="20"/>
                      <w:szCs w:val="20"/>
                    </w:rPr>
                    <w:t>e</w:t>
                  </w:r>
                  <w:r>
                    <w:rPr>
                      <w:rFonts w:cs="Times New Roman" w:hAnsi="Times New Roman" w:eastAsia="Times New Roman" w:ascii="Times New Roman"/>
                      <w:w w:val="100"/>
                      <w:sz w:val="20"/>
                      <w:szCs w:val="20"/>
                    </w:rPr>
                  </w:r>
                </w:p>
              </w:txbxContent>
            </v:textbox>
            <w10:wrap type="none"/>
          </v:shape>
        </w:pict>
      </w:r>
      <w:r>
        <w:pict>
          <v:group style="position:absolute;margin-left:228.72pt;margin-top:-0.624062pt;width:228.72pt;height:12pt;mso-position-horizontal-relative:page;mso-position-vertical-relative:paragraph;z-index:-204" coordorigin="4574,-12" coordsize="4574,240">
            <v:shape style="position:absolute;left:4574;top:-12;width:4574;height:240" coordorigin="4574,-12" coordsize="4574,240" path="m4574,228l4574,-12,9149,-12,9149,228,4574,228xe" filled="t" fillcolor="#FFFFFF" stroked="f">
              <v:path arrowok="t"/>
              <v:fill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who</w:t>
      </w:r>
      <w:r>
        <w:rPr>
          <w:rFonts w:cs="Times New Roman" w:hAnsi="Times New Roman" w:eastAsia="Times New Roman" w:ascii="Times New Roman"/>
          <w:w w:val="100"/>
          <w:position w:val="-1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live</w:t>
      </w:r>
      <w:r>
        <w:rPr>
          <w:rFonts w:cs="Times New Roman" w:hAnsi="Times New Roman" w:eastAsia="Times New Roman" w:ascii="Times New Roman"/>
          <w:w w:val="100"/>
          <w:position w:val="-1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w w:val="100"/>
          <w:position w:val="-1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each</w:t>
      </w:r>
      <w:r>
        <w:rPr>
          <w:rFonts w:cs="Times New Roman" w:hAnsi="Times New Roman" w:eastAsia="Times New Roman" w:ascii="Times New Roman"/>
          <w:w w:val="100"/>
          <w:position w:val="-1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area</w:t>
      </w:r>
      <w:r>
        <w:rPr>
          <w:rFonts w:cs="Times New Roman" w:hAnsi="Times New Roman" w:eastAsia="Times New Roman" w:ascii="Times New Roman"/>
          <w:w w:val="100"/>
          <w:position w:val="-1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type</w:t>
      </w:r>
      <w:r>
        <w:rPr>
          <w:rFonts w:cs="Times New Roman" w:hAnsi="Times New Roman" w:eastAsia="Times New Roman" w:ascii="Times New Roman"/>
          <w:w w:val="100"/>
          <w:position w:val="-1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(Rural,</w:t>
      </w:r>
      <w:r>
        <w:rPr>
          <w:rFonts w:cs="Times New Roman" w:hAnsi="Times New Roman" w:eastAsia="Times New Roman" w:ascii="Times New Roman"/>
          <w:w w:val="100"/>
          <w:position w:val="-1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Suburban,</w:t>
      </w:r>
      <w:r>
        <w:rPr>
          <w:rFonts w:cs="Times New Roman" w:hAnsi="Times New Roman" w:eastAsia="Times New Roman" w:ascii="Times New Roman"/>
          <w:w w:val="100"/>
          <w:position w:val="-1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etc),</w:t>
      </w:r>
      <w:r>
        <w:rPr>
          <w:rFonts w:cs="Times New Roman" w:hAnsi="Times New Roman" w:eastAsia="Times New Roman" w:ascii="Times New Roman"/>
          <w:w w:val="100"/>
          <w:position w:val="-1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who</w:t>
      </w:r>
      <w:r>
        <w:rPr>
          <w:rFonts w:cs="Times New Roman" w:hAnsi="Times New Roman" w:eastAsia="Times New Roman" w:ascii="Times New Roman"/>
          <w:w w:val="100"/>
          <w:position w:val="-1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position w:val="-1"/>
          <w:sz w:val="20"/>
          <w:szCs w:val="20"/>
        </w:rPr>
        <w:t>eat</w:t>
      </w:r>
      <w:r>
        <w:rPr>
          <w:rFonts w:cs="Times New Roman" w:hAnsi="Times New Roman" w:eastAsia="Times New Roman" w:ascii="Times New Roman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7"/>
        <w:ind w:left="100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different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kinds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main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dishes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Thanksgiving.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31"/>
        <w:sectPr>
          <w:type w:val="continuous"/>
          <w:pgSz w:w="12240" w:h="15840"/>
          <w:pgMar w:top="960" w:bottom="280" w:left="1340" w:right="680"/>
        </w:sectPr>
      </w:pPr>
      <w:r>
        <w:pict>
          <v:group style="position:absolute;margin-left:70.15pt;margin-top:312.79pt;width:471.7pt;height:2.26pt;mso-position-horizontal-relative:page;mso-position-vertical-relative:paragraph;z-index:-206" coordorigin="1403,6256" coordsize="9434,45">
            <v:shape style="position:absolute;left:1411;top:6293;width:3163;height:0" coordorigin="1411,6293" coordsize="3163,0" path="m1411,6293l4574,6293e" filled="f" stroked="t" strokeweight="0.819971pt" strokecolor="#000000">
              <v:path arrowok="t"/>
            </v:shape>
            <v:shape style="position:absolute;left:1411;top:6264;width:3163;height:0" coordorigin="1411,6264" coordsize="3163,0" path="m1411,6264l4574,6264e" filled="f" stroked="t" strokeweight="0.820016pt" strokecolor="#000000">
              <v:path arrowok="t"/>
            </v:shape>
            <v:shape style="position:absolute;left:4574;top:6293;width:4574;height:0" coordorigin="4574,6293" coordsize="4574,0" path="m4574,6293l9149,6293e" filled="f" stroked="t" strokeweight="0.819971pt" strokecolor="#000000">
              <v:path arrowok="t"/>
            </v:shape>
            <v:shape style="position:absolute;left:4574;top:6264;width:4574;height:0" coordorigin="4574,6264" coordsize="4574,0" path="m4574,6264l9149,6264e" filled="f" stroked="t" strokeweight="0.820016pt" strokecolor="#000000">
              <v:path arrowok="t"/>
            </v:shape>
            <v:shape style="position:absolute;left:9149;top:6293;width:1680;height:0" coordorigin="9149,6293" coordsize="1680,0" path="m9149,6293l10829,6293e" filled="f" stroked="t" strokeweight="0.819971pt" strokecolor="#000000">
              <v:path arrowok="t"/>
            </v:shape>
            <v:shape style="position:absolute;left:9149;top:6264;width:1680;height:0" coordorigin="9149,6264" coordsize="1680,0" path="m9149,6264l10829,6264e" filled="f" stroked="t" strokeweight="0.820016pt" strokecolor="#000000">
              <v:path arrowok="t"/>
            </v:shape>
            <w10:wrap type="none"/>
          </v:group>
        </w:pict>
      </w:r>
      <w:r>
        <w:pict>
          <v:shape type="#_x0000_t75" style="width:499.2pt;height:287.4pt">
            <v:imagedata o:title="" r:id="rId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69"/>
        <w:ind w:left="100" w:right="6970"/>
      </w:pPr>
      <w:r>
        <w:pict>
          <v:group style="position:absolute;margin-left:70.15pt;margin-top:61.39pt;width:471.7pt;height:2.26pt;mso-position-horizontal-relative:page;mso-position-vertical-relative:page;z-index:-203" coordorigin="1403,1228" coordsize="9434,45">
            <v:shape style="position:absolute;left:1411;top:1265;width:9418;height:0" coordorigin="1411,1265" coordsize="9418,0" path="m1411,1265l10829,1265e" filled="f" stroked="t" strokeweight="0.820005pt" strokecolor="#000000">
              <v:path arrowok="t"/>
            </v:shape>
            <v:shape style="position:absolute;left:1411;top:1236;width:9418;height:0" coordorigin="1411,1236" coordsize="9418,0" path="m1411,1236l10829,1236e" filled="f" stroked="t" strokeweight="0.819999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Problem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Statement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2: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12"/>
        <w:ind w:left="100" w:right="5797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Filename: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Save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file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FIFA.pbix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52"/>
        <w:ind w:left="100" w:right="67"/>
      </w:pP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Let’s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make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some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visualization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with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Report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tab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based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data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model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we’ve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built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so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 far.</w:t>
      </w:r>
      <w:r>
        <w:rPr>
          <w:rFonts w:cs="Times New Roman" w:hAnsi="Times New Roman" w:eastAsia="Times New Roman" w:ascii="Times New Roman"/>
          <w:color w:val="00000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ind w:left="100" w:right="6383"/>
      </w:pP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Goals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Scored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Column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Chart</w:t>
      </w:r>
      <w:r>
        <w:rPr>
          <w:rFonts w:cs="Times New Roman" w:hAnsi="Times New Roman" w:eastAsia="Times New Roman" w:ascii="Times New Roman"/>
          <w:color w:val="00000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15" w:lineRule="auto" w:line="252"/>
        <w:ind w:left="100" w:right="73"/>
      </w:pP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From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Fields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section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under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TeamGoals,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drag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drop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teams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into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main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pane,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then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 drag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drop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Goals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Scored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it.</w:t>
      </w:r>
      <w:r>
        <w:rPr>
          <w:rFonts w:cs="Times New Roman" w:hAnsi="Times New Roman" w:eastAsia="Times New Roman" w:ascii="Times New Roman"/>
          <w:color w:val="00000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ind w:left="100" w:right="8970"/>
      </w:pP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Map</w:t>
      </w:r>
      <w:r>
        <w:rPr>
          <w:rFonts w:cs="Times New Roman" w:hAnsi="Times New Roman" w:eastAsia="Times New Roman" w:ascii="Times New Roman"/>
          <w:color w:val="00000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15" w:lineRule="auto" w:line="253"/>
        <w:ind w:left="100" w:right="71"/>
      </w:pP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Double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click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map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from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visualization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section.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Then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from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TeamPasses,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Drag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drop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 Teams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into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Location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section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map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setting.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Bring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Passes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Completed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into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values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 section.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Let’s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change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color,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color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saturate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it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by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number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matches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each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team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 played.</w:t>
      </w:r>
      <w:r>
        <w:rPr>
          <w:rFonts w:cs="Times New Roman" w:hAnsi="Times New Roman" w:eastAsia="Times New Roman" w:ascii="Times New Roman"/>
          <w:color w:val="00000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ind w:left="100" w:right="8722"/>
      </w:pP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Gauge</w:t>
      </w:r>
      <w:r>
        <w:rPr>
          <w:rFonts w:cs="Times New Roman" w:hAnsi="Times New Roman" w:eastAsia="Times New Roman" w:ascii="Times New Roman"/>
          <w:color w:val="00000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12" w:lineRule="auto" w:line="254"/>
        <w:ind w:left="100" w:right="73"/>
      </w:pP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Now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let’s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create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gauge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goals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scored.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Set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value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Goals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Scored.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Minimum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value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 Min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Goals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Scored,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Maximum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value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Max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Goals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scored,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Target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Average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 Goals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Scored.</w:t>
      </w:r>
      <w:r>
        <w:rPr>
          <w:rFonts w:cs="Times New Roman" w:hAnsi="Times New Roman" w:eastAsia="Times New Roman" w:ascii="Times New Roman"/>
          <w:color w:val="00000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ind w:left="100" w:right="5749"/>
      </w:pP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Clustered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Column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Line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Chart</w:t>
      </w:r>
      <w:r>
        <w:rPr>
          <w:rFonts w:cs="Times New Roman" w:hAnsi="Times New Roman" w:eastAsia="Times New Roman" w:ascii="Times New Roman"/>
          <w:color w:val="00000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15" w:lineRule="auto" w:line="252"/>
        <w:ind w:left="100" w:right="69"/>
      </w:pP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last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visualization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item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report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I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would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like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show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a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column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chart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combined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 with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line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chart.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column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values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show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Completed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Clearance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from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TeamDefendings,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 the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line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value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shows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number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Saves.</w:t>
      </w:r>
      <w:r>
        <w:rPr>
          <w:rFonts w:cs="Times New Roman" w:hAnsi="Times New Roman" w:eastAsia="Times New Roman" w:ascii="Times New Roman"/>
          <w:color w:val="00000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ind w:left="100" w:right="8884"/>
      </w:pP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Hint:</w:t>
      </w:r>
      <w:r>
        <w:rPr>
          <w:rFonts w:cs="Times New Roman" w:hAnsi="Times New Roman" w:eastAsia="Times New Roman" w:ascii="Times New Roman"/>
          <w:color w:val="00000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12"/>
        <w:ind w:left="100" w:right="3755"/>
      </w:pP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Number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goals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scored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by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each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team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listed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URL:</w:t>
      </w:r>
      <w:r>
        <w:rPr>
          <w:rFonts w:cs="Times New Roman" w:hAnsi="Times New Roman" w:eastAsia="Times New Roman" w:ascii="Times New Roman"/>
          <w:color w:val="00000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before="12" w:lineRule="exact" w:line="220"/>
        <w:ind w:left="100" w:right="954"/>
      </w:pPr>
      <w:r>
        <w:rPr>
          <w:rFonts w:cs="Times New Roman" w:hAnsi="Times New Roman" w:eastAsia="Times New Roman" w:ascii="Times New Roman"/>
          <w:color w:val="5BBAD4"/>
          <w:w w:val="99"/>
          <w:position w:val="-1"/>
          <w:sz w:val="20"/>
          <w:szCs w:val="20"/>
        </w:rPr>
      </w:r>
      <w:hyperlink r:id="rId8"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h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t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t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p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: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/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/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w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w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w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.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f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i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f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a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.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c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o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m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/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w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o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r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l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d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c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u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p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/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a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r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c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h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i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v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e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/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b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r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a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z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i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l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2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0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1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4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/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s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t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a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t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i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s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t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i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c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s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/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t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e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a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m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s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/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g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o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a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l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-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s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c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o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r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e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d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.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h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t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m</w:t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position w:val="-1"/>
            <w:sz w:val="20"/>
            <w:szCs w:val="20"/>
            <w:u w:val="single" w:color="5BBAD4"/>
          </w:rPr>
          <w:t>l</w:t>
        </w:r>
      </w:hyperlink>
      <w:r>
        <w:rPr>
          <w:rFonts w:cs="Times New Roman" w:hAnsi="Times New Roman" w:eastAsia="Times New Roman" w:ascii="Times New Roman"/>
          <w:color w:val="5BBAD4"/>
          <w:w w:val="99"/>
          <w:position w:val="-1"/>
          <w:sz w:val="20"/>
          <w:szCs w:val="20"/>
        </w:rPr>
      </w:r>
      <w:r>
        <w:rPr>
          <w:rFonts w:cs="Times New Roman" w:hAnsi="Times New Roman" w:eastAsia="Times New Roman" w:ascii="Times New Roman"/>
          <w:color w:val="000000"/>
          <w:w w:val="100"/>
          <w:position w:val="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33"/>
        <w:ind w:left="100"/>
      </w:pP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second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data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set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passed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by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teams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which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we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get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from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URL:</w:t>
      </w:r>
      <w:r>
        <w:rPr>
          <w:rFonts w:cs="Times New Roman" w:hAnsi="Times New Roman" w:eastAsia="Times New Roman" w:ascii="Times New Roman"/>
          <w:color w:val="00000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2" w:lineRule="exact" w:line="220"/>
        <w:ind w:left="100"/>
      </w:pPr>
      <w:r>
        <w:rPr>
          <w:rFonts w:cs="Times New Roman" w:hAnsi="Times New Roman" w:eastAsia="Times New Roman" w:ascii="Times New Roman"/>
          <w:color w:val="0000FF"/>
          <w:w w:val="99"/>
          <w:position w:val="-1"/>
          <w:sz w:val="20"/>
          <w:szCs w:val="20"/>
        </w:rPr>
      </w:r>
      <w:hyperlink r:id="rId9"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h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t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t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p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: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/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/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w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w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w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.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f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i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f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a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.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c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o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m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/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w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o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r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l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d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c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u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p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/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a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r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c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h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i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v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e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/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b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r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a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z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i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l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2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0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1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4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/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s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t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a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t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i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s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t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i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c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s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/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t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e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a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m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s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/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p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a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s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s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e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s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.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h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t</w:t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</w:r>
        <w:r>
          <w:rPr>
            <w:rFonts w:cs="Times New Roman" w:hAnsi="Times New Roman" w:eastAsia="Times New Roman" w:ascii="Times New Roman"/>
            <w:color w:val="0000FF"/>
            <w:w w:val="99"/>
            <w:position w:val="-1"/>
            <w:sz w:val="20"/>
            <w:szCs w:val="20"/>
            <w:u w:val="single" w:color="0000FF"/>
          </w:rPr>
          <w:t>m</w:t>
        </w:r>
      </w:hyperlink>
      <w:r>
        <w:rPr>
          <w:rFonts w:cs="Times New Roman" w:hAnsi="Times New Roman" w:eastAsia="Times New Roman" w:ascii="Times New Roman"/>
          <w:color w:val="0000FF"/>
          <w:w w:val="99"/>
          <w:position w:val="-1"/>
          <w:sz w:val="20"/>
          <w:szCs w:val="20"/>
        </w:rPr>
      </w:r>
      <w:r>
        <w:rPr>
          <w:rFonts w:cs="Times New Roman" w:hAnsi="Times New Roman" w:eastAsia="Times New Roman" w:ascii="Times New Roman"/>
          <w:color w:val="000000"/>
          <w:w w:val="100"/>
          <w:position w:val="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8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33" w:lineRule="auto" w:line="252"/>
        <w:ind w:left="100" w:right="1129"/>
      </w:pP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Add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another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data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set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analysis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which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is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Teams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Defending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result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set.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5BBAD4"/>
          <w:w w:val="99"/>
          <w:sz w:val="20"/>
          <w:szCs w:val="20"/>
        </w:rPr>
      </w:r>
      <w:hyperlink r:id="rId10"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h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t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t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p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: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/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/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w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w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w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.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f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i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f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a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.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c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o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m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/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w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o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r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l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d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c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u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p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/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a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r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c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h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i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v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e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/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b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r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a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z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i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l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2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0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1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4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/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s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t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a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t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i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s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t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i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c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s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/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t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e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a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m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s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/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d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e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f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e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n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d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i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n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g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.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h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t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m</w:t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</w:r>
        <w:r>
          <w:rPr>
            <w:rFonts w:cs="Times New Roman" w:hAnsi="Times New Roman" w:eastAsia="Times New Roman" w:ascii="Times New Roman"/>
            <w:color w:val="5BBAD4"/>
            <w:w w:val="99"/>
            <w:sz w:val="20"/>
            <w:szCs w:val="20"/>
            <w:u w:val="single" w:color="5BBAD4"/>
          </w:rPr>
          <w:t>l</w:t>
        </w:r>
      </w:hyperlink>
      <w:r>
        <w:rPr>
          <w:rFonts w:cs="Times New Roman" w:hAnsi="Times New Roman" w:eastAsia="Times New Roman" w:ascii="Times New Roman"/>
          <w:color w:val="5BBAD4"/>
          <w:w w:val="99"/>
          <w:sz w:val="20"/>
          <w:szCs w:val="20"/>
        </w:rPr>
      </w:r>
      <w:r>
        <w:rPr>
          <w:rFonts w:cs="Times New Roman" w:hAnsi="Times New Roman" w:eastAsia="Times New Roman" w:ascii="Times New Roman"/>
          <w:color w:val="00000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33"/>
        <w:ind w:left="100"/>
      </w:pP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Steps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to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get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this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data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set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into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Power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BI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are:</w:t>
      </w:r>
      <w:r>
        <w:rPr>
          <w:rFonts w:cs="Times New Roman" w:hAnsi="Times New Roman" w:eastAsia="Times New Roman" w:ascii="Times New Roman"/>
          <w:color w:val="00000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"/>
        <w:ind w:left="280"/>
      </w:pPr>
      <w:r>
        <w:rPr>
          <w:rFonts w:cs="Arial Unicode MS" w:hAnsi="Arial Unicode MS" w:eastAsia="Arial Unicode MS" w:ascii="Arial Unicode MS"/>
          <w:color w:val="181818"/>
          <w:w w:val="99"/>
          <w:sz w:val="20"/>
          <w:szCs w:val="20"/>
        </w:rPr>
        <w:t></w:t>
      </w:r>
      <w:r>
        <w:rPr>
          <w:rFonts w:cs="Arial Unicode MS" w:hAnsi="Arial Unicode MS" w:eastAsia="Arial Unicode MS" w:ascii="Arial Unicode MS"/>
          <w:color w:val="181818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Open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Power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BI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Desktop</w:t>
      </w:r>
      <w:r>
        <w:rPr>
          <w:rFonts w:cs="Times New Roman" w:hAnsi="Times New Roman" w:eastAsia="Times New Roman" w:ascii="Times New Roman"/>
          <w:color w:val="00000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"/>
        <w:ind w:left="280"/>
      </w:pPr>
      <w:r>
        <w:rPr>
          <w:rFonts w:cs="Arial Unicode MS" w:hAnsi="Arial Unicode MS" w:eastAsia="Arial Unicode MS" w:ascii="Arial Unicode MS"/>
          <w:w w:val="99"/>
          <w:sz w:val="20"/>
          <w:szCs w:val="20"/>
        </w:rPr>
        <w:t></w:t>
      </w:r>
      <w:r>
        <w:rPr>
          <w:rFonts w:cs="Arial Unicode MS" w:hAnsi="Arial Unicode MS" w:eastAsia="Arial Unicode MS" w:ascii="Arial Unicode MS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Choose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Get</w:t>
      </w:r>
      <w:r>
        <w:rPr>
          <w:rFonts w:cs="Times New Roman" w:hAnsi="Times New Roman" w:eastAsia="Times New Roman" w:ascii="Times New Roman"/>
          <w:color w:val="18181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sz w:val="20"/>
          <w:szCs w:val="20"/>
        </w:rPr>
        <w:t>Data</w:t>
      </w:r>
      <w:r>
        <w:rPr>
          <w:rFonts w:cs="Times New Roman" w:hAnsi="Times New Roman" w:eastAsia="Times New Roman" w:ascii="Times New Roman"/>
          <w:color w:val="00000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0" w:lineRule="exact" w:line="220"/>
        <w:ind w:left="280"/>
      </w:pPr>
      <w:r>
        <w:pict>
          <v:group style="position:absolute;margin-left:70.15pt;margin-top:25.2631pt;width:471.7pt;height:2.26pt;mso-position-horizontal-relative:page;mso-position-vertical-relative:paragraph;z-index:-202" coordorigin="1403,505" coordsize="9434,45">
            <v:shape style="position:absolute;left:1411;top:542;width:9418;height:0" coordorigin="1411,542" coordsize="9418,0" path="m1411,542l10829,542e" filled="f" stroked="t" strokeweight="0.820017pt" strokecolor="#000000">
              <v:path arrowok="t"/>
            </v:shape>
            <v:shape style="position:absolute;left:1411;top:513;width:9418;height:0" coordorigin="1411,513" coordsize="9418,0" path="m1411,513l10829,513e" filled="f" stroked="t" strokeweight="0.820017pt" strokecolor="#000000">
              <v:path arrowok="t"/>
            </v:shape>
            <w10:wrap type="none"/>
          </v:group>
        </w:pict>
      </w:r>
      <w:r>
        <w:pict>
          <v:group style="position:absolute;margin-left:70.15pt;margin-top:52.8631pt;width:471.7pt;height:2.26pt;mso-position-horizontal-relative:page;mso-position-vertical-relative:paragraph;z-index:-201" coordorigin="1403,1057" coordsize="9434,45">
            <v:shape style="position:absolute;left:1411;top:1094;width:9418;height:0" coordorigin="1411,1094" coordsize="9418,0" path="m1411,1094l10829,1094e" filled="f" stroked="t" strokeweight="0.819971pt" strokecolor="#000000">
              <v:path arrowok="t"/>
            </v:shape>
            <v:shape style="position:absolute;left:1411;top:1065;width:9418;height:0" coordorigin="1411,1065" coordsize="9418,0" path="m1411,1065l10829,1065e" filled="f" stroked="t" strokeweight="0.820016pt" strokecolor="#000000">
              <v:path arrowok="t"/>
            </v:shape>
            <w10:wrap type="none"/>
          </v:group>
        </w:pict>
      </w:r>
      <w:r>
        <w:rPr>
          <w:rFonts w:cs="Arial Unicode MS" w:hAnsi="Arial Unicode MS" w:eastAsia="Arial Unicode MS" w:ascii="Arial Unicode MS"/>
          <w:w w:val="99"/>
          <w:position w:val="-1"/>
          <w:sz w:val="20"/>
          <w:szCs w:val="20"/>
        </w:rPr>
        <w:t></w:t>
      </w:r>
      <w:r>
        <w:rPr>
          <w:rFonts w:cs="Arial Unicode MS" w:hAnsi="Arial Unicode MS" w:eastAsia="Arial Unicode MS" w:ascii="Arial Unicode MS"/>
          <w:w w:val="100"/>
          <w:position w:val="-1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color w:val="181818"/>
          <w:w w:val="99"/>
          <w:position w:val="-1"/>
          <w:sz w:val="20"/>
          <w:szCs w:val="20"/>
        </w:rPr>
        <w:t>In</w:t>
      </w:r>
      <w:r>
        <w:rPr>
          <w:rFonts w:cs="Times New Roman" w:hAnsi="Times New Roman" w:eastAsia="Times New Roman" w:ascii="Times New Roman"/>
          <w:color w:val="181818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position w:val="-1"/>
          <w:sz w:val="20"/>
          <w:szCs w:val="20"/>
        </w:rPr>
        <w:t>Get</w:t>
      </w:r>
      <w:r>
        <w:rPr>
          <w:rFonts w:cs="Times New Roman" w:hAnsi="Times New Roman" w:eastAsia="Times New Roman" w:ascii="Times New Roman"/>
          <w:color w:val="181818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position w:val="-1"/>
          <w:sz w:val="20"/>
          <w:szCs w:val="20"/>
        </w:rPr>
        <w:t>Data</w:t>
      </w:r>
      <w:r>
        <w:rPr>
          <w:rFonts w:cs="Times New Roman" w:hAnsi="Times New Roman" w:eastAsia="Times New Roman" w:ascii="Times New Roman"/>
          <w:color w:val="181818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position w:val="-1"/>
          <w:sz w:val="20"/>
          <w:szCs w:val="20"/>
        </w:rPr>
        <w:t>Window,</w:t>
      </w:r>
      <w:r>
        <w:rPr>
          <w:rFonts w:cs="Times New Roman" w:hAnsi="Times New Roman" w:eastAsia="Times New Roman" w:ascii="Times New Roman"/>
          <w:color w:val="181818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position w:val="-1"/>
          <w:sz w:val="20"/>
          <w:szCs w:val="20"/>
        </w:rPr>
        <w:t>under</w:t>
      </w:r>
      <w:r>
        <w:rPr>
          <w:rFonts w:cs="Times New Roman" w:hAnsi="Times New Roman" w:eastAsia="Times New Roman" w:ascii="Times New Roman"/>
          <w:color w:val="181818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position w:val="-1"/>
          <w:sz w:val="20"/>
          <w:szCs w:val="20"/>
        </w:rPr>
        <w:t>Other,</w:t>
      </w:r>
      <w:r>
        <w:rPr>
          <w:rFonts w:cs="Times New Roman" w:hAnsi="Times New Roman" w:eastAsia="Times New Roman" w:ascii="Times New Roman"/>
          <w:color w:val="181818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position w:val="-1"/>
          <w:sz w:val="20"/>
          <w:szCs w:val="20"/>
        </w:rPr>
        <w:t>click</w:t>
      </w:r>
      <w:r>
        <w:rPr>
          <w:rFonts w:cs="Times New Roman" w:hAnsi="Times New Roman" w:eastAsia="Times New Roman" w:ascii="Times New Roman"/>
          <w:color w:val="181818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position w:val="-1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color w:val="181818"/>
          <w:w w:val="100"/>
          <w:position w:val="-1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181818"/>
          <w:w w:val="99"/>
          <w:position w:val="-1"/>
          <w:sz w:val="20"/>
          <w:szCs w:val="20"/>
        </w:rPr>
        <w:t>Web</w:t>
      </w:r>
      <w:r>
        <w:rPr>
          <w:rFonts w:cs="Times New Roman" w:hAnsi="Times New Roman" w:eastAsia="Times New Roman" w:ascii="Times New Roman"/>
          <w:color w:val="00000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5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33"/>
        <w:ind w:left="100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Problem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Statement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3: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2"/>
        <w:ind w:left="100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Name: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Save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your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file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IPL.pbix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2"/>
        <w:ind w:left="100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Perform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following: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5" w:lineRule="auto" w:line="252"/>
        <w:ind w:left="820" w:right="73" w:hanging="360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1.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Plot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points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table.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Also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plot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same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chart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that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how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many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league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matches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have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been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played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by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each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team.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60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2.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Plot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top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10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batsmen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who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scored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most.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2"/>
        <w:ind w:left="460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3.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Plot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top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10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batsmen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strike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rate.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Also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show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how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many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runs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they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have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scored.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5"/>
        <w:ind w:left="460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4.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Plot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top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10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wicket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takers.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2"/>
        <w:ind w:left="460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5.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Plot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top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10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bowling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average.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2"/>
        <w:ind w:left="460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6.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Plot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total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runs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scored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team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wise.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5"/>
        <w:ind w:left="460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7.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Plot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total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wickets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team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wise.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2"/>
        <w:ind w:left="460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8.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Plot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how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much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money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spent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by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each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team.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2"/>
        <w:ind w:left="460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9.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Show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purple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cap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player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name.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15"/>
        <w:ind w:left="460"/>
      </w:pPr>
      <w:r>
        <w:pict>
          <v:group style="position:absolute;margin-left:88.15pt;margin-top:13.1559pt;width:453.7pt;height:2.26pt;mso-position-horizontal-relative:page;mso-position-vertical-relative:paragraph;z-index:-200" coordorigin="1763,263" coordsize="9074,45">
            <v:shape style="position:absolute;left:1771;top:300;width:9058;height:0" coordorigin="1771,300" coordsize="9058,0" path="m1771,300l10829,300e" filled="f" stroked="t" strokeweight="0.820017pt" strokecolor="#000000">
              <v:path arrowok="t"/>
            </v:shape>
            <v:shape style="position:absolute;left:1771;top:271;width:9058;height:0" coordorigin="1771,271" coordsize="9058,0" path="m1771,271l10829,271e" filled="f" stroked="t" strokeweight="0.820017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10.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Show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the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orange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cap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player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name.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sectPr>
      <w:pgSz w:w="12240" w:h="15840"/>
      <w:pgMar w:top="1460" w:bottom="280" w:left="1340" w:right="1340"/>
    </w:sectPr>
  </w:body>
</w:document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\image1.png"/><Relationship Id="rId5" Type="http://schemas.openxmlformats.org/officeDocument/2006/relationships/image" Target="media\image2.png"/><Relationship Id="rId6" Type="http://schemas.openxmlformats.org/officeDocument/2006/relationships/image" Target="media\image3.png"/><Relationship Id="rId7" Type="http://schemas.openxmlformats.org/officeDocument/2006/relationships/image" Target="media\image4.png"/><Relationship Id="rId8" Type="http://schemas.openxmlformats.org/officeDocument/2006/relationships/hyperlink" Target="http://www.fifa.com/worldcup/archive/brazil2014/statistics/teams/goal-scored.html" TargetMode="External"/><Relationship Id="rId9" Type="http://schemas.openxmlformats.org/officeDocument/2006/relationships/hyperlink" Target="http://www.fifa.com/worldcup/archive/brazil2014/statistics/teams/passes.htm" TargetMode="External"/><Relationship Id="rId10" Type="http://schemas.openxmlformats.org/officeDocument/2006/relationships/hyperlink" Target="http://www.fifa.com/worldcup/archive/brazil2014/statistics/teams/defending.html" TargetMode="External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